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16E9B7" w14:textId="77777777" w:rsidR="00964216" w:rsidRPr="003F22C8" w:rsidRDefault="00964216" w:rsidP="00964216">
      <w:pPr>
        <w:tabs>
          <w:tab w:val="right" w:pos="9214"/>
        </w:tabs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id-ID"/>
        </w:rPr>
      </w:pPr>
    </w:p>
    <w:p w14:paraId="4E59F7E0" w14:textId="5CAA6C6D" w:rsidR="00964216" w:rsidRPr="003F22C8" w:rsidRDefault="00964216" w:rsidP="001278F4">
      <w:pPr>
        <w:tabs>
          <w:tab w:val="right" w:pos="9214"/>
        </w:tabs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id-ID"/>
        </w:rPr>
      </w:pPr>
      <w:r w:rsidRPr="003F22C8">
        <w:rPr>
          <w:rFonts w:ascii="Times New Roman" w:hAnsi="Times New Roman" w:cs="Times New Roman"/>
          <w:b/>
          <w:noProof/>
          <w:sz w:val="24"/>
          <w:szCs w:val="24"/>
          <w:lang w:val="id-ID"/>
        </w:rPr>
        <w:t>FORM PERSYARATAN UJIAN/SIDANG TUGAS AKHIR</w:t>
      </w:r>
    </w:p>
    <w:p w14:paraId="0F8F420D" w14:textId="5A3DD466" w:rsidR="00964216" w:rsidRPr="003F22C8" w:rsidRDefault="00964216" w:rsidP="00964216">
      <w:pPr>
        <w:spacing w:after="0" w:line="240" w:lineRule="auto"/>
        <w:rPr>
          <w:rFonts w:ascii="Times New Roman" w:hAnsi="Times New Roman"/>
          <w:noProof/>
          <w:sz w:val="10"/>
          <w:szCs w:val="24"/>
          <w:lang w:val="id-ID"/>
        </w:rPr>
      </w:pPr>
    </w:p>
    <w:tbl>
      <w:tblPr>
        <w:tblStyle w:val="TableGrid"/>
        <w:tblW w:w="497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84"/>
        <w:gridCol w:w="7201"/>
      </w:tblGrid>
      <w:tr w:rsidR="003F22C8" w:rsidRPr="003F22C8" w14:paraId="222D89C6" w14:textId="77777777" w:rsidTr="003F22C8">
        <w:tc>
          <w:tcPr>
            <w:tcW w:w="910" w:type="pct"/>
            <w:vAlign w:val="center"/>
          </w:tcPr>
          <w:p w14:paraId="300D3DF9" w14:textId="77777777" w:rsidR="003F22C8" w:rsidRPr="003F22C8" w:rsidRDefault="003F22C8" w:rsidP="001278F4">
            <w:pPr>
              <w:rPr>
                <w:rFonts w:ascii="Times New Roman" w:hAnsi="Times New Roman"/>
                <w:b/>
                <w:noProof/>
                <w:sz w:val="16"/>
                <w:szCs w:val="24"/>
                <w:lang w:val="id-ID"/>
              </w:rPr>
            </w:pPr>
          </w:p>
        </w:tc>
        <w:tc>
          <w:tcPr>
            <w:tcW w:w="102" w:type="pct"/>
            <w:vAlign w:val="center"/>
          </w:tcPr>
          <w:p w14:paraId="070F4570" w14:textId="77777777" w:rsidR="003F22C8" w:rsidRPr="003F22C8" w:rsidRDefault="003F22C8" w:rsidP="001278F4">
            <w:pPr>
              <w:rPr>
                <w:rFonts w:ascii="Times New Roman" w:hAnsi="Times New Roman"/>
                <w:noProof/>
                <w:sz w:val="16"/>
                <w:szCs w:val="24"/>
                <w:lang w:val="id-ID"/>
              </w:rPr>
            </w:pPr>
          </w:p>
        </w:tc>
        <w:tc>
          <w:tcPr>
            <w:tcW w:w="3988" w:type="pct"/>
            <w:vMerge w:val="restart"/>
            <w:vAlign w:val="bottom"/>
          </w:tcPr>
          <w:p w14:paraId="6FE79434" w14:textId="2E79B1B6" w:rsidR="003F22C8" w:rsidRPr="00511B45" w:rsidRDefault="00511B45" w:rsidP="003F22C8">
            <w:pPr>
              <w:ind w:left="113"/>
              <w:rPr>
                <w:rFonts w:ascii="Arial" w:hAnsi="Arial" w:cs="Arial"/>
                <w:b/>
                <w:noProof/>
                <w:sz w:val="24"/>
                <w:szCs w:val="40"/>
                <w:lang w:val="en-US"/>
              </w:rPr>
            </w:pPr>
            <w:r>
              <w:rPr>
                <w:rFonts w:ascii="Arial" w:hAnsi="Arial" w:cs="Arial"/>
                <w:b/>
                <w:noProof/>
                <w:sz w:val="24"/>
                <w:szCs w:val="40"/>
                <w:lang w:val="en-US"/>
              </w:rPr>
              <w:t>Muhammad Rizky Ardiansah</w:t>
            </w:r>
          </w:p>
        </w:tc>
      </w:tr>
      <w:tr w:rsidR="003F22C8" w:rsidRPr="003F22C8" w14:paraId="598B3B3C" w14:textId="77777777" w:rsidTr="00186804">
        <w:tc>
          <w:tcPr>
            <w:tcW w:w="910" w:type="pct"/>
            <w:vAlign w:val="center"/>
          </w:tcPr>
          <w:p w14:paraId="183870E3" w14:textId="3EAE275B" w:rsidR="003F22C8" w:rsidRPr="003F22C8" w:rsidRDefault="003F22C8" w:rsidP="001278F4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N a m a</w:t>
            </w:r>
          </w:p>
        </w:tc>
        <w:tc>
          <w:tcPr>
            <w:tcW w:w="102" w:type="pct"/>
            <w:vAlign w:val="center"/>
          </w:tcPr>
          <w:p w14:paraId="484F8550" w14:textId="3A28A9C6" w:rsidR="003F22C8" w:rsidRPr="003F22C8" w:rsidRDefault="003F22C8" w:rsidP="001278F4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3988" w:type="pct"/>
            <w:vMerge/>
            <w:tcBorders>
              <w:bottom w:val="single" w:sz="8" w:space="0" w:color="auto"/>
            </w:tcBorders>
            <w:vAlign w:val="center"/>
          </w:tcPr>
          <w:p w14:paraId="2DBA2787" w14:textId="4986A083" w:rsidR="003F22C8" w:rsidRPr="003F22C8" w:rsidRDefault="003F22C8" w:rsidP="006B3B1C">
            <w:pPr>
              <w:ind w:left="113"/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</w:pPr>
          </w:p>
        </w:tc>
      </w:tr>
      <w:tr w:rsidR="003F22C8" w:rsidRPr="003F22C8" w14:paraId="44057D93" w14:textId="77777777" w:rsidTr="00186804">
        <w:tc>
          <w:tcPr>
            <w:tcW w:w="910" w:type="pct"/>
            <w:vAlign w:val="center"/>
          </w:tcPr>
          <w:p w14:paraId="759947A9" w14:textId="77777777" w:rsidR="003F22C8" w:rsidRPr="003F22C8" w:rsidRDefault="003F22C8" w:rsidP="001278F4">
            <w:pPr>
              <w:rPr>
                <w:rFonts w:ascii="Times New Roman" w:hAnsi="Times New Roman"/>
                <w:b/>
                <w:noProof/>
                <w:sz w:val="16"/>
                <w:szCs w:val="16"/>
                <w:lang w:val="id-ID"/>
              </w:rPr>
            </w:pPr>
          </w:p>
        </w:tc>
        <w:tc>
          <w:tcPr>
            <w:tcW w:w="102" w:type="pct"/>
            <w:vAlign w:val="center"/>
          </w:tcPr>
          <w:p w14:paraId="145F1130" w14:textId="77777777" w:rsidR="003F22C8" w:rsidRPr="003F22C8" w:rsidRDefault="003F22C8" w:rsidP="001278F4">
            <w:pPr>
              <w:rPr>
                <w:rFonts w:ascii="Times New Roman" w:hAnsi="Times New Roman"/>
                <w:noProof/>
                <w:sz w:val="16"/>
                <w:szCs w:val="16"/>
                <w:lang w:val="id-ID"/>
              </w:rPr>
            </w:pPr>
          </w:p>
        </w:tc>
        <w:tc>
          <w:tcPr>
            <w:tcW w:w="3988" w:type="pct"/>
            <w:vMerge w:val="restart"/>
            <w:tcBorders>
              <w:top w:val="single" w:sz="8" w:space="0" w:color="auto"/>
            </w:tcBorders>
            <w:vAlign w:val="bottom"/>
          </w:tcPr>
          <w:p w14:paraId="1E231C68" w14:textId="59022F81" w:rsidR="003F22C8" w:rsidRPr="0013082E" w:rsidRDefault="0013082E" w:rsidP="003F22C8">
            <w:pPr>
              <w:ind w:left="113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1402018149</w:t>
            </w:r>
          </w:p>
        </w:tc>
      </w:tr>
      <w:tr w:rsidR="003F22C8" w:rsidRPr="003F22C8" w14:paraId="6996FA17" w14:textId="77777777" w:rsidTr="00186804">
        <w:tc>
          <w:tcPr>
            <w:tcW w:w="910" w:type="pct"/>
            <w:vAlign w:val="center"/>
          </w:tcPr>
          <w:p w14:paraId="4B07DD08" w14:textId="46FC6ECC" w:rsidR="003F22C8" w:rsidRPr="003F22C8" w:rsidRDefault="003F22C8" w:rsidP="001278F4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NPM</w:t>
            </w:r>
          </w:p>
        </w:tc>
        <w:tc>
          <w:tcPr>
            <w:tcW w:w="102" w:type="pct"/>
            <w:vAlign w:val="center"/>
          </w:tcPr>
          <w:p w14:paraId="07B75BBE" w14:textId="6DAFC83E" w:rsidR="003F22C8" w:rsidRPr="003F22C8" w:rsidRDefault="003F22C8" w:rsidP="001278F4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3988" w:type="pct"/>
            <w:vMerge/>
            <w:tcBorders>
              <w:bottom w:val="single" w:sz="8" w:space="0" w:color="auto"/>
            </w:tcBorders>
            <w:vAlign w:val="center"/>
          </w:tcPr>
          <w:p w14:paraId="204747B7" w14:textId="6BED53B2" w:rsidR="003F22C8" w:rsidRPr="003F22C8" w:rsidRDefault="003F22C8" w:rsidP="006B3B1C">
            <w:pPr>
              <w:ind w:left="113"/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</w:pPr>
          </w:p>
        </w:tc>
      </w:tr>
      <w:tr w:rsidR="006E5609" w:rsidRPr="003F22C8" w14:paraId="5C5E2448" w14:textId="77777777" w:rsidTr="00186804">
        <w:tc>
          <w:tcPr>
            <w:tcW w:w="910" w:type="pct"/>
            <w:vAlign w:val="center"/>
          </w:tcPr>
          <w:p w14:paraId="33F3F98A" w14:textId="77777777" w:rsidR="001278F4" w:rsidRPr="003F22C8" w:rsidRDefault="001278F4" w:rsidP="001278F4">
            <w:pPr>
              <w:rPr>
                <w:rFonts w:ascii="Times New Roman" w:hAnsi="Times New Roman"/>
                <w:b/>
                <w:noProof/>
                <w:sz w:val="16"/>
                <w:szCs w:val="16"/>
                <w:lang w:val="id-ID"/>
              </w:rPr>
            </w:pPr>
          </w:p>
        </w:tc>
        <w:tc>
          <w:tcPr>
            <w:tcW w:w="102" w:type="pct"/>
            <w:vAlign w:val="center"/>
          </w:tcPr>
          <w:p w14:paraId="31B8FDB9" w14:textId="77777777" w:rsidR="001278F4" w:rsidRPr="003F22C8" w:rsidRDefault="001278F4" w:rsidP="001278F4">
            <w:pPr>
              <w:rPr>
                <w:rFonts w:ascii="Times New Roman" w:hAnsi="Times New Roman"/>
                <w:noProof/>
                <w:sz w:val="16"/>
                <w:szCs w:val="16"/>
                <w:lang w:val="id-ID"/>
              </w:rPr>
            </w:pPr>
          </w:p>
        </w:tc>
        <w:tc>
          <w:tcPr>
            <w:tcW w:w="3988" w:type="pct"/>
            <w:tcBorders>
              <w:top w:val="single" w:sz="8" w:space="0" w:color="auto"/>
            </w:tcBorders>
            <w:vAlign w:val="center"/>
          </w:tcPr>
          <w:p w14:paraId="20EA6CD6" w14:textId="77777777" w:rsidR="001278F4" w:rsidRPr="003F22C8" w:rsidRDefault="001278F4" w:rsidP="001278F4">
            <w:pPr>
              <w:rPr>
                <w:rFonts w:ascii="Times New Roman" w:hAnsi="Times New Roman"/>
                <w:noProof/>
                <w:sz w:val="16"/>
                <w:szCs w:val="16"/>
                <w:lang w:val="id-ID"/>
              </w:rPr>
            </w:pPr>
          </w:p>
        </w:tc>
      </w:tr>
      <w:tr w:rsidR="006E5609" w:rsidRPr="003F22C8" w14:paraId="191CA442" w14:textId="77777777" w:rsidTr="006E5609">
        <w:tc>
          <w:tcPr>
            <w:tcW w:w="910" w:type="pct"/>
            <w:vAlign w:val="center"/>
          </w:tcPr>
          <w:p w14:paraId="6005308D" w14:textId="45912E73" w:rsidR="001278F4" w:rsidRPr="003F22C8" w:rsidRDefault="001278F4" w:rsidP="001278F4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Program Studi</w:t>
            </w:r>
          </w:p>
        </w:tc>
        <w:tc>
          <w:tcPr>
            <w:tcW w:w="102" w:type="pct"/>
            <w:vAlign w:val="center"/>
          </w:tcPr>
          <w:p w14:paraId="42247627" w14:textId="0BA1E3E5" w:rsidR="001278F4" w:rsidRPr="003F22C8" w:rsidRDefault="001278F4" w:rsidP="001278F4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3988" w:type="pct"/>
            <w:vAlign w:val="center"/>
          </w:tcPr>
          <w:p w14:paraId="0BD58359" w14:textId="56BB57B4" w:rsidR="001278F4" w:rsidRPr="003F22C8" w:rsidRDefault="006E1361" w:rsidP="006B3B1C">
            <w:pPr>
              <w:ind w:left="113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Teknik Informatika </w:t>
            </w:r>
            <w:r w:rsidR="001278F4"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/ </w:t>
            </w:r>
            <w:r w:rsidRPr="00511B45">
              <w:rPr>
                <w:rFonts w:ascii="Times New Roman" w:hAnsi="Times New Roman"/>
                <w:strike/>
                <w:noProof/>
                <w:sz w:val="24"/>
                <w:szCs w:val="24"/>
                <w:lang w:val="en-US"/>
              </w:rPr>
              <w:t>Perpustakaan dan Sains Informasi</w:t>
            </w:r>
            <w:r w:rsidR="001278F4"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*)</w:t>
            </w:r>
          </w:p>
        </w:tc>
      </w:tr>
    </w:tbl>
    <w:p w14:paraId="066F0A24" w14:textId="0A4D18C5" w:rsidR="001278F4" w:rsidRPr="00186804" w:rsidRDefault="001278F4" w:rsidP="00964216">
      <w:pPr>
        <w:spacing w:after="0" w:line="240" w:lineRule="auto"/>
        <w:rPr>
          <w:rFonts w:ascii="Times New Roman" w:hAnsi="Times New Roman"/>
          <w:noProof/>
          <w:sz w:val="20"/>
          <w:szCs w:val="24"/>
          <w:lang w:val="id-ID"/>
        </w:rPr>
      </w:pPr>
    </w:p>
    <w:p w14:paraId="4ABBEE58" w14:textId="77777777" w:rsidR="00BF2A0B" w:rsidRPr="00186804" w:rsidRDefault="00BF2A0B" w:rsidP="00964216">
      <w:pPr>
        <w:spacing w:after="0" w:line="240" w:lineRule="auto"/>
        <w:rPr>
          <w:rFonts w:ascii="Times New Roman" w:hAnsi="Times New Roman"/>
          <w:noProof/>
          <w:sz w:val="20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2514"/>
        <w:gridCol w:w="2254"/>
      </w:tblGrid>
      <w:tr w:rsidR="00964216" w:rsidRPr="003F22C8" w14:paraId="1C8DA9E5" w14:textId="77777777" w:rsidTr="009A4440">
        <w:trPr>
          <w:trHeight w:val="850"/>
        </w:trPr>
        <w:tc>
          <w:tcPr>
            <w:tcW w:w="56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05E5A659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No</w:t>
            </w:r>
          </w:p>
        </w:tc>
        <w:tc>
          <w:tcPr>
            <w:tcW w:w="3686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562B4B98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Uraian</w:t>
            </w:r>
          </w:p>
        </w:tc>
        <w:tc>
          <w:tcPr>
            <w:tcW w:w="2514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55FFE6F3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Diberikan Ke</w:t>
            </w:r>
          </w:p>
          <w:p w14:paraId="554BE539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Bagian</w:t>
            </w:r>
          </w:p>
        </w:tc>
        <w:tc>
          <w:tcPr>
            <w:tcW w:w="2254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BA59997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Tanda</w:t>
            </w:r>
          </w:p>
          <w:p w14:paraId="7B02268B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b/>
                <w:noProof/>
                <w:sz w:val="24"/>
                <w:szCs w:val="24"/>
                <w:lang w:val="id-ID"/>
              </w:rPr>
              <w:t>Tangan</w:t>
            </w:r>
          </w:p>
        </w:tc>
      </w:tr>
      <w:tr w:rsidR="008B5201" w:rsidRPr="003F22C8" w14:paraId="090D6F68" w14:textId="77777777" w:rsidTr="009A4440">
        <w:trPr>
          <w:trHeight w:val="454"/>
        </w:trPr>
        <w:tc>
          <w:tcPr>
            <w:tcW w:w="562" w:type="dxa"/>
            <w:tcBorders>
              <w:top w:val="double" w:sz="6" w:space="0" w:color="auto"/>
              <w:left w:val="double" w:sz="6" w:space="0" w:color="auto"/>
              <w:right w:val="single" w:sz="6" w:space="0" w:color="auto"/>
            </w:tcBorders>
            <w:vAlign w:val="center"/>
          </w:tcPr>
          <w:p w14:paraId="01BB725D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1</w:t>
            </w:r>
          </w:p>
        </w:tc>
        <w:tc>
          <w:tcPr>
            <w:tcW w:w="3686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1F07CB" w14:textId="77777777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Buku Sumbangan</w:t>
            </w:r>
          </w:p>
        </w:tc>
        <w:tc>
          <w:tcPr>
            <w:tcW w:w="2514" w:type="dxa"/>
            <w:vMerge w:val="restart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47ABE75" w14:textId="1E633469" w:rsidR="008B5201" w:rsidRPr="003F22C8" w:rsidRDefault="008B5201" w:rsidP="008B5201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SBAU</w:t>
            </w:r>
          </w:p>
        </w:tc>
        <w:tc>
          <w:tcPr>
            <w:tcW w:w="2254" w:type="dxa"/>
            <w:vMerge w:val="restart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  <w:vAlign w:val="center"/>
          </w:tcPr>
          <w:p w14:paraId="63E95276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  <w:tr w:rsidR="008B5201" w:rsidRPr="003F22C8" w14:paraId="0472973E" w14:textId="77777777" w:rsidTr="009A4440">
        <w:trPr>
          <w:trHeight w:val="454"/>
        </w:trPr>
        <w:tc>
          <w:tcPr>
            <w:tcW w:w="562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6377A9E4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2</w:t>
            </w:r>
          </w:p>
        </w:tc>
        <w:tc>
          <w:tcPr>
            <w:tcW w:w="368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BD8A1E" w14:textId="77777777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Keuangan</w:t>
            </w:r>
          </w:p>
        </w:tc>
        <w:tc>
          <w:tcPr>
            <w:tcW w:w="251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2683ECD" w14:textId="22E220A9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254" w:type="dxa"/>
            <w:vMerge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743DDDCA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  <w:tr w:rsidR="00964216" w:rsidRPr="003F22C8" w14:paraId="56A852D7" w14:textId="77777777" w:rsidTr="009A4440">
        <w:trPr>
          <w:trHeight w:val="454"/>
        </w:trPr>
        <w:tc>
          <w:tcPr>
            <w:tcW w:w="562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3B20CC43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3</w:t>
            </w:r>
          </w:p>
        </w:tc>
        <w:tc>
          <w:tcPr>
            <w:tcW w:w="368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48FCA8" w14:textId="77777777" w:rsidR="00964216" w:rsidRPr="003F22C8" w:rsidRDefault="00964216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Bebas urusan Perpustakaan</w:t>
            </w:r>
          </w:p>
        </w:tc>
        <w:tc>
          <w:tcPr>
            <w:tcW w:w="251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119C76" w14:textId="77777777" w:rsidR="00964216" w:rsidRPr="003F22C8" w:rsidRDefault="00964216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UPT Perpustakaan</w:t>
            </w:r>
          </w:p>
        </w:tc>
        <w:tc>
          <w:tcPr>
            <w:tcW w:w="2254" w:type="dxa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51AC3634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  <w:tr w:rsidR="008B5201" w:rsidRPr="003F22C8" w14:paraId="4C1F4103" w14:textId="77777777" w:rsidTr="009A4440">
        <w:trPr>
          <w:trHeight w:val="454"/>
        </w:trPr>
        <w:tc>
          <w:tcPr>
            <w:tcW w:w="562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127ED5CE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4</w:t>
            </w:r>
          </w:p>
        </w:tc>
        <w:tc>
          <w:tcPr>
            <w:tcW w:w="368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DCEF31" w14:textId="77777777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Lembar Bimbingan Skripsi</w:t>
            </w:r>
          </w:p>
        </w:tc>
        <w:tc>
          <w:tcPr>
            <w:tcW w:w="251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D0FCDA" w14:textId="2FDE27A5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SBAAK</w:t>
            </w:r>
          </w:p>
        </w:tc>
        <w:tc>
          <w:tcPr>
            <w:tcW w:w="2254" w:type="dxa"/>
            <w:vMerge w:val="restart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6080E6B3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  <w:tr w:rsidR="008B5201" w:rsidRPr="003F22C8" w14:paraId="5725EADB" w14:textId="77777777" w:rsidTr="00FF77C4">
        <w:trPr>
          <w:trHeight w:val="454"/>
        </w:trPr>
        <w:tc>
          <w:tcPr>
            <w:tcW w:w="562" w:type="dxa"/>
            <w:tcBorders>
              <w:left w:val="doub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0DDDB7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5</w:t>
            </w:r>
          </w:p>
        </w:tc>
        <w:tc>
          <w:tcPr>
            <w:tcW w:w="3686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FF9637" w14:textId="77777777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Draft Tugas Akhir</w:t>
            </w:r>
          </w:p>
        </w:tc>
        <w:tc>
          <w:tcPr>
            <w:tcW w:w="251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328290" w14:textId="334AC76A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254" w:type="dxa"/>
            <w:vMerge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10C7AC33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  <w:tr w:rsidR="008B5201" w:rsidRPr="003F22C8" w14:paraId="43A6C5FB" w14:textId="77777777" w:rsidTr="009A4440">
        <w:trPr>
          <w:trHeight w:val="454"/>
        </w:trPr>
        <w:tc>
          <w:tcPr>
            <w:tcW w:w="562" w:type="dxa"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64AFB497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6</w:t>
            </w:r>
          </w:p>
        </w:tc>
        <w:tc>
          <w:tcPr>
            <w:tcW w:w="3686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43AFE750" w14:textId="77777777" w:rsidR="008B5201" w:rsidRPr="003F22C8" w:rsidRDefault="008B5201" w:rsidP="009A4440">
            <w:pPr>
              <w:spacing w:line="480" w:lineRule="auto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Melampirkan Copy KHS</w:t>
            </w:r>
          </w:p>
          <w:p w14:paraId="4E49B576" w14:textId="77777777" w:rsidR="008B5201" w:rsidRPr="003F22C8" w:rsidRDefault="008B5201" w:rsidP="009A4440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227" w:hanging="227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SKS </w:t>
            </w:r>
            <w:r w:rsidRPr="003F22C8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≥</w:t>
            </w: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 140 Minimal C</w:t>
            </w:r>
          </w:p>
          <w:p w14:paraId="7CC3620E" w14:textId="77777777" w:rsidR="008B5201" w:rsidRPr="003F22C8" w:rsidRDefault="008B5201" w:rsidP="009A4440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227" w:hanging="227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IPK </w:t>
            </w:r>
            <w:r w:rsidRPr="003F22C8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≥</w:t>
            </w: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 2,00</w:t>
            </w:r>
          </w:p>
        </w:tc>
        <w:tc>
          <w:tcPr>
            <w:tcW w:w="2514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6E95AC64" w14:textId="07E09D71" w:rsidR="008B5201" w:rsidRPr="003F22C8" w:rsidRDefault="008B5201" w:rsidP="009A4440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254" w:type="dxa"/>
            <w:vMerge/>
            <w:tcBorders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F037B86" w14:textId="77777777" w:rsidR="008B5201" w:rsidRPr="003F22C8" w:rsidRDefault="008B5201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</w:tbl>
    <w:p w14:paraId="70060339" w14:textId="12297721" w:rsidR="00964216" w:rsidRPr="003F22C8" w:rsidRDefault="00964216" w:rsidP="00964216">
      <w:pPr>
        <w:spacing w:after="0" w:line="240" w:lineRule="auto"/>
        <w:rPr>
          <w:rFonts w:ascii="Times New Roman" w:hAnsi="Times New Roman"/>
          <w:noProof/>
          <w:sz w:val="24"/>
          <w:szCs w:val="24"/>
          <w:lang w:val="id-ID"/>
        </w:rPr>
      </w:pPr>
    </w:p>
    <w:tbl>
      <w:tblPr>
        <w:tblStyle w:val="TableGrid"/>
        <w:tblW w:w="89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846"/>
        <w:gridCol w:w="3832"/>
      </w:tblGrid>
      <w:tr w:rsidR="008856EB" w:rsidRPr="003F22C8" w14:paraId="20773B7A" w14:textId="77777777" w:rsidTr="00186804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0630974" w14:textId="77777777" w:rsidR="008856EB" w:rsidRPr="003F22C8" w:rsidRDefault="008856EB" w:rsidP="00964216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FBC7D6B" w14:textId="5844C60F" w:rsidR="008856EB" w:rsidRPr="003F22C8" w:rsidRDefault="008856EB" w:rsidP="003F22C8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Jakarta,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26E6721" w14:textId="3EE53D3B" w:rsidR="008856EB" w:rsidRPr="00330255" w:rsidRDefault="00330255" w:rsidP="003F22C8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4 Juli 2022</w:t>
            </w:r>
          </w:p>
        </w:tc>
      </w:tr>
      <w:tr w:rsidR="008856EB" w:rsidRPr="003F22C8" w14:paraId="4D329335" w14:textId="77777777" w:rsidTr="00186804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B5A1299" w14:textId="77777777" w:rsidR="008856EB" w:rsidRPr="003F22C8" w:rsidRDefault="008856EB" w:rsidP="00964216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4768DEC" w14:textId="77777777" w:rsidR="008856EB" w:rsidRPr="003F22C8" w:rsidRDefault="008856EB" w:rsidP="003F22C8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383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2ED3408" w14:textId="77777777" w:rsidR="008856EB" w:rsidRPr="003F22C8" w:rsidRDefault="008856EB" w:rsidP="003F22C8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  <w:p w14:paraId="68AB6F3A" w14:textId="77777777" w:rsidR="008856EB" w:rsidRPr="003F22C8" w:rsidRDefault="008856EB" w:rsidP="003F22C8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  <w:p w14:paraId="36FD4EF2" w14:textId="77777777" w:rsidR="008856EB" w:rsidRPr="003F22C8" w:rsidRDefault="008856EB" w:rsidP="003F22C8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  <w:p w14:paraId="09884E5A" w14:textId="13D6EAE0" w:rsidR="008856EB" w:rsidRPr="003F22C8" w:rsidRDefault="008856EB" w:rsidP="003F22C8">
            <w:pPr>
              <w:rPr>
                <w:rFonts w:ascii="Times New Roman" w:hAnsi="Times New Roman"/>
                <w:noProof/>
                <w:sz w:val="20"/>
                <w:szCs w:val="24"/>
                <w:lang w:val="id-ID"/>
              </w:rPr>
            </w:pPr>
          </w:p>
        </w:tc>
      </w:tr>
      <w:tr w:rsidR="008856EB" w:rsidRPr="003F22C8" w14:paraId="6F2E2C86" w14:textId="77777777" w:rsidTr="00186804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82B86A7" w14:textId="77777777" w:rsidR="008856EB" w:rsidRPr="003F22C8" w:rsidRDefault="008856EB" w:rsidP="00964216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8D99B79" w14:textId="7F968996" w:rsidR="008856EB" w:rsidRPr="008B5201" w:rsidRDefault="00C67F7F" w:rsidP="003F22C8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val="en-US"/>
              </w:rPr>
              <w:t>Muhammad Rizky Ardiansah</w:t>
            </w:r>
          </w:p>
        </w:tc>
      </w:tr>
      <w:tr w:rsidR="008856EB" w:rsidRPr="003F22C8" w14:paraId="2E3F3F69" w14:textId="77777777" w:rsidTr="00186804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96EFA07" w14:textId="77777777" w:rsidR="008856EB" w:rsidRPr="003F22C8" w:rsidRDefault="008856EB" w:rsidP="00964216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17AC75F" w14:textId="250FAF51" w:rsidR="008856EB" w:rsidRPr="003F22C8" w:rsidRDefault="008856EB" w:rsidP="003F22C8">
            <w:pPr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Mahasiswa</w:t>
            </w:r>
          </w:p>
        </w:tc>
      </w:tr>
    </w:tbl>
    <w:p w14:paraId="47C20B06" w14:textId="77777777" w:rsidR="00964216" w:rsidRPr="003F22C8" w:rsidRDefault="00964216" w:rsidP="00964216">
      <w:pPr>
        <w:spacing w:after="0" w:line="240" w:lineRule="auto"/>
        <w:rPr>
          <w:rFonts w:ascii="Times New Roman" w:hAnsi="Times New Roman"/>
          <w:noProof/>
          <w:sz w:val="24"/>
          <w:szCs w:val="24"/>
          <w:lang w:val="id-ID"/>
        </w:rPr>
      </w:pPr>
    </w:p>
    <w:p w14:paraId="7A2DD27F" w14:textId="77777777" w:rsidR="00964216" w:rsidRPr="003F22C8" w:rsidRDefault="00964216" w:rsidP="00964216">
      <w:pPr>
        <w:spacing w:after="0" w:line="240" w:lineRule="auto"/>
        <w:rPr>
          <w:rFonts w:ascii="Times New Roman" w:hAnsi="Times New Roman"/>
          <w:noProof/>
          <w:sz w:val="24"/>
          <w:szCs w:val="24"/>
          <w:lang w:val="id-ID"/>
        </w:rPr>
      </w:pPr>
      <w:r w:rsidRPr="003F22C8">
        <w:rPr>
          <w:rFonts w:ascii="Times New Roman" w:hAnsi="Times New Roman"/>
          <w:noProof/>
          <w:sz w:val="24"/>
          <w:szCs w:val="24"/>
          <w:lang w:val="id-ID"/>
        </w:rPr>
        <w:t>Judul Buku: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8680"/>
      </w:tblGrid>
      <w:tr w:rsidR="00964216" w:rsidRPr="003F22C8" w14:paraId="7CF41328" w14:textId="77777777" w:rsidTr="009A4440">
        <w:trPr>
          <w:trHeight w:val="510"/>
        </w:trPr>
        <w:tc>
          <w:tcPr>
            <w:tcW w:w="336" w:type="dxa"/>
            <w:vAlign w:val="center"/>
          </w:tcPr>
          <w:p w14:paraId="4AF152DD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1</w:t>
            </w:r>
          </w:p>
        </w:tc>
        <w:tc>
          <w:tcPr>
            <w:tcW w:w="8680" w:type="dxa"/>
            <w:vAlign w:val="center"/>
          </w:tcPr>
          <w:p w14:paraId="2704C486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  <w:tr w:rsidR="00964216" w:rsidRPr="003F22C8" w14:paraId="0D6F7681" w14:textId="77777777" w:rsidTr="009A4440">
        <w:trPr>
          <w:trHeight w:val="510"/>
        </w:trPr>
        <w:tc>
          <w:tcPr>
            <w:tcW w:w="336" w:type="dxa"/>
            <w:vAlign w:val="center"/>
          </w:tcPr>
          <w:p w14:paraId="3A8FD480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3F22C8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2</w:t>
            </w:r>
          </w:p>
        </w:tc>
        <w:tc>
          <w:tcPr>
            <w:tcW w:w="8680" w:type="dxa"/>
            <w:vAlign w:val="center"/>
          </w:tcPr>
          <w:p w14:paraId="3AD80CCA" w14:textId="77777777" w:rsidR="00964216" w:rsidRPr="003F22C8" w:rsidRDefault="00964216" w:rsidP="009A4440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</w:p>
        </w:tc>
      </w:tr>
    </w:tbl>
    <w:p w14:paraId="0821F388" w14:textId="77777777" w:rsidR="00964216" w:rsidRPr="003F22C8" w:rsidRDefault="00964216" w:rsidP="00964216">
      <w:pPr>
        <w:spacing w:after="0" w:line="240" w:lineRule="auto"/>
        <w:rPr>
          <w:rFonts w:ascii="Times New Roman" w:hAnsi="Times New Roman"/>
          <w:noProof/>
          <w:sz w:val="24"/>
          <w:szCs w:val="24"/>
          <w:lang w:val="id-ID"/>
        </w:rPr>
      </w:pPr>
    </w:p>
    <w:p w14:paraId="19885285" w14:textId="77777777" w:rsidR="00964216" w:rsidRPr="003F22C8" w:rsidRDefault="00964216" w:rsidP="00964216">
      <w:pPr>
        <w:spacing w:before="120" w:after="0" w:line="240" w:lineRule="auto"/>
        <w:rPr>
          <w:rFonts w:ascii="Times New Roman" w:hAnsi="Times New Roman" w:cs="Times New Roman"/>
          <w:noProof/>
          <w:sz w:val="20"/>
          <w:szCs w:val="24"/>
          <w:lang w:val="id-ID"/>
        </w:rPr>
      </w:pPr>
      <w:r w:rsidRPr="003F22C8">
        <w:rPr>
          <w:rFonts w:ascii="Times New Roman" w:hAnsi="Times New Roman" w:cs="Times New Roman"/>
          <w:noProof/>
          <w:sz w:val="20"/>
          <w:szCs w:val="24"/>
          <w:lang w:val="id-ID"/>
        </w:rPr>
        <w:t>Catatan :</w:t>
      </w:r>
    </w:p>
    <w:p w14:paraId="1DD26EF1" w14:textId="77777777" w:rsidR="00964216" w:rsidRPr="003F22C8" w:rsidRDefault="00964216" w:rsidP="00964216">
      <w:pPr>
        <w:pStyle w:val="ListParagraph"/>
        <w:spacing w:after="0" w:line="240" w:lineRule="auto"/>
        <w:ind w:left="567"/>
        <w:rPr>
          <w:rFonts w:ascii="Times New Roman" w:hAnsi="Times New Roman" w:cs="Times New Roman"/>
          <w:i/>
          <w:noProof/>
          <w:sz w:val="20"/>
          <w:szCs w:val="24"/>
          <w:lang w:val="id-ID"/>
        </w:rPr>
      </w:pPr>
      <w:r w:rsidRPr="003F22C8">
        <w:rPr>
          <w:rFonts w:ascii="Times New Roman" w:hAnsi="Times New Roman" w:cs="Times New Roman"/>
          <w:i/>
          <w:noProof/>
          <w:sz w:val="20"/>
          <w:szCs w:val="24"/>
          <w:vertAlign w:val="superscript"/>
          <w:lang w:val="id-ID"/>
        </w:rPr>
        <w:t xml:space="preserve">*) </w:t>
      </w:r>
      <w:r w:rsidRPr="003F22C8">
        <w:rPr>
          <w:rFonts w:ascii="Times New Roman" w:hAnsi="Times New Roman" w:cs="Times New Roman"/>
          <w:i/>
          <w:noProof/>
          <w:sz w:val="20"/>
          <w:szCs w:val="24"/>
          <w:lang w:val="id-ID"/>
        </w:rPr>
        <w:t>coret yang tidak perlu</w:t>
      </w:r>
    </w:p>
    <w:p w14:paraId="2CF6D6FD" w14:textId="77777777" w:rsidR="00964216" w:rsidRPr="003F22C8" w:rsidRDefault="00964216" w:rsidP="00964216">
      <w:pPr>
        <w:pStyle w:val="ListParagraph"/>
        <w:spacing w:after="0" w:line="240" w:lineRule="auto"/>
        <w:ind w:left="567"/>
        <w:rPr>
          <w:rFonts w:ascii="Times New Roman" w:hAnsi="Times New Roman" w:cs="Times New Roman"/>
          <w:noProof/>
          <w:sz w:val="20"/>
          <w:szCs w:val="24"/>
          <w:lang w:val="id-ID"/>
        </w:rPr>
      </w:pPr>
    </w:p>
    <w:p w14:paraId="14A26DAC" w14:textId="77777777" w:rsidR="00964216" w:rsidRPr="003F22C8" w:rsidRDefault="00964216" w:rsidP="00964216">
      <w:pPr>
        <w:pStyle w:val="ListParagraph"/>
        <w:spacing w:after="0" w:line="240" w:lineRule="auto"/>
        <w:ind w:left="567"/>
        <w:rPr>
          <w:rFonts w:ascii="Times New Roman" w:hAnsi="Times New Roman" w:cs="Times New Roman"/>
          <w:noProof/>
          <w:sz w:val="20"/>
          <w:szCs w:val="24"/>
          <w:lang w:val="id-ID"/>
        </w:rPr>
      </w:pPr>
    </w:p>
    <w:p w14:paraId="36561715" w14:textId="597F4184" w:rsidR="00964216" w:rsidRPr="003F22C8" w:rsidRDefault="00964216" w:rsidP="00964216">
      <w:pPr>
        <w:pStyle w:val="ListParagraph"/>
        <w:spacing w:after="0" w:line="240" w:lineRule="auto"/>
        <w:ind w:left="567"/>
        <w:rPr>
          <w:rFonts w:ascii="Times New Roman" w:hAnsi="Times New Roman" w:cs="Times New Roman"/>
          <w:noProof/>
          <w:sz w:val="20"/>
          <w:szCs w:val="24"/>
          <w:lang w:val="id-ID"/>
        </w:rPr>
      </w:pPr>
    </w:p>
    <w:p w14:paraId="02013C66" w14:textId="0476C78F" w:rsidR="00BF2A0B" w:rsidRPr="003F22C8" w:rsidRDefault="00BF2A0B" w:rsidP="00964216">
      <w:pPr>
        <w:pStyle w:val="ListParagraph"/>
        <w:spacing w:after="0" w:line="240" w:lineRule="auto"/>
        <w:ind w:left="567"/>
        <w:rPr>
          <w:rFonts w:ascii="Times New Roman" w:hAnsi="Times New Roman" w:cs="Times New Roman"/>
          <w:noProof/>
          <w:sz w:val="20"/>
          <w:szCs w:val="24"/>
          <w:lang w:val="id-ID"/>
        </w:rPr>
      </w:pPr>
    </w:p>
    <w:p w14:paraId="39D36FE8" w14:textId="77777777" w:rsidR="00BF2A0B" w:rsidRPr="003F22C8" w:rsidRDefault="00BF2A0B" w:rsidP="00964216">
      <w:pPr>
        <w:pStyle w:val="ListParagraph"/>
        <w:spacing w:after="0" w:line="240" w:lineRule="auto"/>
        <w:ind w:left="567"/>
        <w:rPr>
          <w:rFonts w:ascii="Times New Roman" w:hAnsi="Times New Roman" w:cs="Times New Roman"/>
          <w:noProof/>
          <w:sz w:val="20"/>
          <w:szCs w:val="24"/>
          <w:lang w:val="id-ID"/>
        </w:rPr>
      </w:pPr>
    </w:p>
    <w:p w14:paraId="1FC051EE" w14:textId="26B38953" w:rsidR="00964216" w:rsidRPr="003F22C8" w:rsidRDefault="00964216" w:rsidP="00964216">
      <w:pPr>
        <w:pStyle w:val="ListParagraph"/>
        <w:spacing w:after="0" w:line="240" w:lineRule="auto"/>
        <w:ind w:left="567"/>
        <w:rPr>
          <w:rFonts w:ascii="Times New Roman" w:hAnsi="Times New Roman" w:cs="Times New Roman"/>
          <w:noProof/>
          <w:sz w:val="20"/>
          <w:szCs w:val="24"/>
          <w:lang w:val="id-ID"/>
        </w:rPr>
      </w:pPr>
    </w:p>
    <w:p w14:paraId="54EAF95A" w14:textId="77777777" w:rsidR="00964216" w:rsidRPr="003F22C8" w:rsidRDefault="00964216" w:rsidP="00964216">
      <w:pPr>
        <w:spacing w:after="0" w:line="240" w:lineRule="auto"/>
        <w:rPr>
          <w:rFonts w:ascii="Times New Roman" w:hAnsi="Times New Roman" w:cs="Times New Roman"/>
          <w:noProof/>
          <w:sz w:val="2"/>
          <w:szCs w:val="2"/>
          <w:lang w:val="id-ID"/>
        </w:rPr>
      </w:pPr>
    </w:p>
    <w:p w14:paraId="556CE7A2" w14:textId="77777777" w:rsidR="00964216" w:rsidRPr="003F22C8" w:rsidRDefault="00964216" w:rsidP="00964216">
      <w:pPr>
        <w:spacing w:after="0" w:line="240" w:lineRule="auto"/>
        <w:rPr>
          <w:rFonts w:ascii="Times New Roman" w:hAnsi="Times New Roman" w:cs="Times New Roman"/>
          <w:noProof/>
          <w:sz w:val="2"/>
          <w:szCs w:val="2"/>
          <w:lang w:val="id-ID"/>
        </w:rPr>
      </w:pPr>
    </w:p>
    <w:p w14:paraId="4DFF07F2" w14:textId="77777777" w:rsidR="00964216" w:rsidRPr="003F22C8" w:rsidRDefault="00964216" w:rsidP="00964216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3F22C8">
        <w:rPr>
          <w:rFonts w:ascii="Times New Roman" w:hAnsi="Times New Roman" w:cs="Times New Roman"/>
          <w:noProof/>
          <w:sz w:val="24"/>
          <w:szCs w:val="24"/>
          <w:lang w:val="id-ID"/>
        </w:rPr>
        <w:t>F/FTI/WD1/PS/17.09 Rev. 00</w:t>
      </w:r>
    </w:p>
    <w:sectPr w:rsidR="00964216" w:rsidRPr="003F22C8" w:rsidSect="00964216">
      <w:headerReference w:type="default" r:id="rId8"/>
      <w:pgSz w:w="11906" w:h="16838"/>
      <w:pgMar w:top="1701" w:right="1418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D646F8" w14:textId="77777777" w:rsidR="00DD4CCB" w:rsidRDefault="00DD4CCB" w:rsidP="001F7D68">
      <w:pPr>
        <w:spacing w:after="0" w:line="240" w:lineRule="auto"/>
      </w:pPr>
      <w:r>
        <w:separator/>
      </w:r>
    </w:p>
  </w:endnote>
  <w:endnote w:type="continuationSeparator" w:id="0">
    <w:p w14:paraId="2B1864C8" w14:textId="77777777" w:rsidR="00DD4CCB" w:rsidRDefault="00DD4CCB" w:rsidP="001F7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C9E00D" w14:textId="77777777" w:rsidR="00DD4CCB" w:rsidRDefault="00DD4CCB" w:rsidP="001F7D68">
      <w:pPr>
        <w:spacing w:after="0" w:line="240" w:lineRule="auto"/>
      </w:pPr>
      <w:r>
        <w:separator/>
      </w:r>
    </w:p>
  </w:footnote>
  <w:footnote w:type="continuationSeparator" w:id="0">
    <w:p w14:paraId="287A842F" w14:textId="77777777" w:rsidR="00DD4CCB" w:rsidRDefault="00DD4CCB" w:rsidP="001F7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8C52A" w14:textId="30355BD0" w:rsidR="001F7D68" w:rsidRDefault="00FC3377">
    <w:pPr>
      <w:pStyle w:val="Header"/>
    </w:pPr>
    <w:r>
      <w:rPr>
        <w:noProof/>
      </w:rPr>
      <w:drawing>
        <wp:anchor distT="0" distB="0" distL="114300" distR="114300" simplePos="0" relativeHeight="251657214" behindDoc="1" locked="0" layoutInCell="1" allowOverlap="1" wp14:anchorId="61CCF0ED" wp14:editId="0071FE4C">
          <wp:simplePos x="0" y="0"/>
          <wp:positionH relativeFrom="margin">
            <wp:posOffset>-370840</wp:posOffset>
          </wp:positionH>
          <wp:positionV relativeFrom="paragraph">
            <wp:posOffset>-47307</wp:posOffset>
          </wp:positionV>
          <wp:extent cx="1593386" cy="550800"/>
          <wp:effectExtent l="0" t="0" r="6985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386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C6529"/>
    <w:multiLevelType w:val="hybridMultilevel"/>
    <w:tmpl w:val="A00A31BE"/>
    <w:lvl w:ilvl="0" w:tplc="747297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EA5863"/>
    <w:multiLevelType w:val="hybridMultilevel"/>
    <w:tmpl w:val="8D6CFEB2"/>
    <w:lvl w:ilvl="0" w:tplc="0FA69C0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C7A47"/>
    <w:multiLevelType w:val="hybridMultilevel"/>
    <w:tmpl w:val="B322AD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24D6B"/>
    <w:multiLevelType w:val="hybridMultilevel"/>
    <w:tmpl w:val="6BC0422A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7528D"/>
    <w:multiLevelType w:val="hybridMultilevel"/>
    <w:tmpl w:val="916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A588D"/>
    <w:multiLevelType w:val="hybridMultilevel"/>
    <w:tmpl w:val="36D4A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36898"/>
    <w:multiLevelType w:val="hybridMultilevel"/>
    <w:tmpl w:val="AF7A5A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68"/>
    <w:rsid w:val="00030F28"/>
    <w:rsid w:val="000A626B"/>
    <w:rsid w:val="000B565B"/>
    <w:rsid w:val="000B5B7B"/>
    <w:rsid w:val="000C70E6"/>
    <w:rsid w:val="000D5332"/>
    <w:rsid w:val="001278F4"/>
    <w:rsid w:val="0013082E"/>
    <w:rsid w:val="00140676"/>
    <w:rsid w:val="00144DD7"/>
    <w:rsid w:val="00154E86"/>
    <w:rsid w:val="00186804"/>
    <w:rsid w:val="001909A4"/>
    <w:rsid w:val="001B6C23"/>
    <w:rsid w:val="001C5F1A"/>
    <w:rsid w:val="001C7848"/>
    <w:rsid w:val="001F7D68"/>
    <w:rsid w:val="00202BCB"/>
    <w:rsid w:val="002312F3"/>
    <w:rsid w:val="00243AF8"/>
    <w:rsid w:val="00273AE2"/>
    <w:rsid w:val="00277822"/>
    <w:rsid w:val="00294A9F"/>
    <w:rsid w:val="002B065B"/>
    <w:rsid w:val="002C54D3"/>
    <w:rsid w:val="002F3E23"/>
    <w:rsid w:val="00330255"/>
    <w:rsid w:val="00361371"/>
    <w:rsid w:val="003674C6"/>
    <w:rsid w:val="003D0130"/>
    <w:rsid w:val="003D3748"/>
    <w:rsid w:val="003F22C8"/>
    <w:rsid w:val="00401B50"/>
    <w:rsid w:val="00465F2A"/>
    <w:rsid w:val="00475F27"/>
    <w:rsid w:val="004B5541"/>
    <w:rsid w:val="004D13C7"/>
    <w:rsid w:val="00511B45"/>
    <w:rsid w:val="00513A30"/>
    <w:rsid w:val="00531559"/>
    <w:rsid w:val="00542395"/>
    <w:rsid w:val="00575C21"/>
    <w:rsid w:val="005935E2"/>
    <w:rsid w:val="005B733A"/>
    <w:rsid w:val="00616146"/>
    <w:rsid w:val="006520FB"/>
    <w:rsid w:val="00653590"/>
    <w:rsid w:val="00680851"/>
    <w:rsid w:val="006A4DF8"/>
    <w:rsid w:val="006B3B1C"/>
    <w:rsid w:val="006C79F6"/>
    <w:rsid w:val="006D38A0"/>
    <w:rsid w:val="006E1361"/>
    <w:rsid w:val="006E1CE6"/>
    <w:rsid w:val="006E5609"/>
    <w:rsid w:val="006F6C3D"/>
    <w:rsid w:val="00701B58"/>
    <w:rsid w:val="00727DA9"/>
    <w:rsid w:val="00735C3C"/>
    <w:rsid w:val="00773F60"/>
    <w:rsid w:val="007D5BAB"/>
    <w:rsid w:val="007F0152"/>
    <w:rsid w:val="008452A1"/>
    <w:rsid w:val="00867FA0"/>
    <w:rsid w:val="008856EB"/>
    <w:rsid w:val="008B5201"/>
    <w:rsid w:val="008B7AD6"/>
    <w:rsid w:val="009109D4"/>
    <w:rsid w:val="00920BFE"/>
    <w:rsid w:val="00964216"/>
    <w:rsid w:val="009A1674"/>
    <w:rsid w:val="009A36B2"/>
    <w:rsid w:val="009A5AD7"/>
    <w:rsid w:val="00AB136A"/>
    <w:rsid w:val="00AC0C48"/>
    <w:rsid w:val="00AC21A1"/>
    <w:rsid w:val="00AC3B32"/>
    <w:rsid w:val="00AF7BD6"/>
    <w:rsid w:val="00B17BDB"/>
    <w:rsid w:val="00B329E5"/>
    <w:rsid w:val="00B554ED"/>
    <w:rsid w:val="00BB54DA"/>
    <w:rsid w:val="00BC43A1"/>
    <w:rsid w:val="00BF2A0B"/>
    <w:rsid w:val="00BF42F2"/>
    <w:rsid w:val="00C511E7"/>
    <w:rsid w:val="00C53C70"/>
    <w:rsid w:val="00C665DC"/>
    <w:rsid w:val="00C67F7F"/>
    <w:rsid w:val="00C71CD9"/>
    <w:rsid w:val="00CB7384"/>
    <w:rsid w:val="00CE51AE"/>
    <w:rsid w:val="00D13AEB"/>
    <w:rsid w:val="00D237A6"/>
    <w:rsid w:val="00D528BF"/>
    <w:rsid w:val="00D56072"/>
    <w:rsid w:val="00D73834"/>
    <w:rsid w:val="00D73A25"/>
    <w:rsid w:val="00D81F5D"/>
    <w:rsid w:val="00DC4745"/>
    <w:rsid w:val="00DD4CCB"/>
    <w:rsid w:val="00DE4261"/>
    <w:rsid w:val="00DF35EC"/>
    <w:rsid w:val="00E10B0E"/>
    <w:rsid w:val="00E13258"/>
    <w:rsid w:val="00E256B7"/>
    <w:rsid w:val="00E26598"/>
    <w:rsid w:val="00E630AA"/>
    <w:rsid w:val="00E840B9"/>
    <w:rsid w:val="00E86774"/>
    <w:rsid w:val="00EA6A2A"/>
    <w:rsid w:val="00ED57BA"/>
    <w:rsid w:val="00F05599"/>
    <w:rsid w:val="00F10E67"/>
    <w:rsid w:val="00FC3377"/>
    <w:rsid w:val="00FC3CDE"/>
    <w:rsid w:val="00FD3E34"/>
    <w:rsid w:val="00FE0189"/>
    <w:rsid w:val="00FE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76CE56"/>
  <w15:chartTrackingRefBased/>
  <w15:docId w15:val="{D5FF324C-56C1-48BB-A833-73830E79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C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D68"/>
  </w:style>
  <w:style w:type="paragraph" w:styleId="Footer">
    <w:name w:val="footer"/>
    <w:basedOn w:val="Normal"/>
    <w:link w:val="FooterChar"/>
    <w:uiPriority w:val="99"/>
    <w:unhideWhenUsed/>
    <w:rsid w:val="001F7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D68"/>
  </w:style>
  <w:style w:type="table" w:styleId="TableGrid">
    <w:name w:val="Table Grid"/>
    <w:basedOn w:val="TableNormal"/>
    <w:uiPriority w:val="39"/>
    <w:rsid w:val="0061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06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60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07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840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54923-3A25-4945-9132-4A50761A5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Taufik Hidayat Raharjo</dc:creator>
  <cp:keywords/>
  <dc:description/>
  <cp:lastModifiedBy>Muhammad Rizky Ardiansah</cp:lastModifiedBy>
  <cp:revision>8</cp:revision>
  <cp:lastPrinted>2019-08-05T05:05:00Z</cp:lastPrinted>
  <dcterms:created xsi:type="dcterms:W3CDTF">2020-09-01T05:09:00Z</dcterms:created>
  <dcterms:modified xsi:type="dcterms:W3CDTF">2022-07-04T07:45:00Z</dcterms:modified>
</cp:coreProperties>
</file>